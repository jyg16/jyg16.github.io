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408EA" w14:textId="430A1B25" w:rsidR="00401E58" w:rsidRDefault="00AB2AD2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sz w:val="32"/>
          <w:szCs w:val="32"/>
        </w:rPr>
        <w:t>Jessica Guo</w:t>
      </w:r>
    </w:p>
    <w:p w14:paraId="5E86D219" w14:textId="77777777" w:rsidR="00401E58" w:rsidRDefault="00AB2AD2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116 Sunset Ln, Tenafly, NJ 07670</w:t>
      </w:r>
    </w:p>
    <w:p w14:paraId="7536E1CB" w14:textId="77777777" w:rsidR="00401E58" w:rsidRDefault="00AB2AD2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(551) 482</w:t>
      </w:r>
      <w:r>
        <w:rPr>
          <w:sz w:val="22"/>
          <w:szCs w:val="22"/>
        </w:rPr>
        <w:noBreakHyphen/>
        <w:t>1068 </w:t>
      </w:r>
      <w:r>
        <w:rPr>
          <w:color w:val="000000"/>
          <w:sz w:val="22"/>
          <w:szCs w:val="22"/>
        </w:rPr>
        <w:t>| </w:t>
      </w:r>
      <w:hyperlink r:id="rId5" w:history="1">
        <w:r>
          <w:rPr>
            <w:color w:val="000000"/>
            <w:sz w:val="22"/>
            <w:szCs w:val="22"/>
          </w:rPr>
          <w:t>jyg16@scarletmail.rutgers.edu</w:t>
        </w:r>
      </w:hyperlink>
    </w:p>
    <w:p w14:paraId="55812B58" w14:textId="77777777" w:rsidR="00401E58" w:rsidRDefault="00024D2E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hyperlink r:id="rId6" w:history="1">
        <w:r w:rsidR="00AB2AD2">
          <w:rPr>
            <w:color w:val="0000FF"/>
            <w:sz w:val="22"/>
            <w:szCs w:val="22"/>
            <w:u w:val="single" w:color="0000FF"/>
          </w:rPr>
          <w:t>www.linked</w:t>
        </w:r>
        <w:r w:rsidR="00AB2AD2">
          <w:rPr>
            <w:color w:val="0000FF"/>
            <w:sz w:val="22"/>
            <w:szCs w:val="22"/>
            <w:u w:val="single" w:color="0000FF"/>
          </w:rPr>
          <w:t>i</w:t>
        </w:r>
        <w:r w:rsidR="00AB2AD2">
          <w:rPr>
            <w:color w:val="0000FF"/>
            <w:sz w:val="22"/>
            <w:szCs w:val="22"/>
            <w:u w:val="single" w:color="0000FF"/>
          </w:rPr>
          <w:t>n.com/in/jessica</w:t>
        </w:r>
        <w:r w:rsidR="00AB2AD2">
          <w:rPr>
            <w:color w:val="0000FF"/>
            <w:sz w:val="22"/>
            <w:szCs w:val="22"/>
            <w:u w:val="single" w:color="0000FF"/>
          </w:rPr>
          <w:noBreakHyphen/>
          <w:t>y</w:t>
        </w:r>
        <w:r w:rsidR="00AB2AD2">
          <w:rPr>
            <w:color w:val="0000FF"/>
            <w:sz w:val="22"/>
            <w:szCs w:val="22"/>
            <w:u w:val="single" w:color="0000FF"/>
          </w:rPr>
          <w:noBreakHyphen/>
          <w:t>guo16</w:t>
        </w:r>
      </w:hyperlink>
    </w:p>
    <w:p w14:paraId="5768BFE2" w14:textId="77777777" w:rsidR="00401E58" w:rsidRDefault="00401E58">
      <w:pPr>
        <w:rPr>
          <w:sz w:val="22"/>
          <w:szCs w:val="22"/>
        </w:rPr>
      </w:pPr>
    </w:p>
    <w:p w14:paraId="68963709" w14:textId="77777777" w:rsidR="00401E58" w:rsidRDefault="00AB2AD2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education</w:t>
      </w:r>
    </w:p>
    <w:p w14:paraId="65CA50B9" w14:textId="77777777" w:rsidR="00401E58" w:rsidRDefault="00AB2AD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RUTGERS BUSINESS SCHOOL</w:t>
      </w:r>
    </w:p>
    <w:p w14:paraId="7B948657" w14:textId="1CABBF87" w:rsidR="00401E58" w:rsidRDefault="00AB2AD2" w:rsidP="00CF72AD">
      <w:pPr>
        <w:tabs>
          <w:tab w:val="right" w:pos="9960"/>
        </w:tabs>
        <w:spacing w:line="220" w:lineRule="atLeast"/>
        <w:rPr>
          <w:rStyle w:val="fs14fw6overflow-hidden"/>
          <w:b/>
          <w:bCs/>
          <w:sz w:val="22"/>
          <w:szCs w:val="22"/>
        </w:rPr>
      </w:pPr>
      <w:r>
        <w:rPr>
          <w:sz w:val="22"/>
          <w:szCs w:val="22"/>
        </w:rPr>
        <w:t>Rutgers, The State University of New Jersey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New Brunswick, New Jersey</w:t>
      </w:r>
    </w:p>
    <w:p w14:paraId="0BF2BFD4" w14:textId="77777777" w:rsidR="00401E58" w:rsidRDefault="00AB2AD2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overflow-hidden"/>
          <w:i/>
          <w:iCs/>
          <w:sz w:val="22"/>
          <w:szCs w:val="22"/>
        </w:rPr>
        <w:t>Bachelor of Science, Supply Chain Management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overflow-hidden"/>
          <w:sz w:val="22"/>
          <w:szCs w:val="22"/>
        </w:rPr>
        <w:t>May 2029</w:t>
      </w:r>
    </w:p>
    <w:p w14:paraId="7AB5E42E" w14:textId="3F630A3F" w:rsidR="00401E58" w:rsidRDefault="00F33F9C">
      <w:pPr>
        <w:numPr>
          <w:ilvl w:val="0"/>
          <w:numId w:val="1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>Cumulative average GPA</w:t>
      </w:r>
      <w:r w:rsidR="00AB2AD2">
        <w:rPr>
          <w:b/>
          <w:bCs/>
          <w:sz w:val="22"/>
          <w:szCs w:val="22"/>
        </w:rPr>
        <w:t xml:space="preserve">: </w:t>
      </w:r>
      <w:r w:rsidR="00AB2AD2">
        <w:rPr>
          <w:sz w:val="22"/>
          <w:szCs w:val="22"/>
        </w:rPr>
        <w:t>3.</w:t>
      </w:r>
      <w:r>
        <w:rPr>
          <w:sz w:val="22"/>
          <w:szCs w:val="22"/>
        </w:rPr>
        <w:t>4</w:t>
      </w:r>
      <w:r w:rsidR="00AB2AD2">
        <w:rPr>
          <w:sz w:val="22"/>
          <w:szCs w:val="22"/>
        </w:rPr>
        <w:t xml:space="preserve">/4.0 </w:t>
      </w:r>
    </w:p>
    <w:p w14:paraId="2EFFB372" w14:textId="77777777" w:rsidR="00401E58" w:rsidRDefault="00AB2AD2">
      <w:pPr>
        <w:numPr>
          <w:ilvl w:val="0"/>
          <w:numId w:val="1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SAT: </w:t>
      </w:r>
      <w:r>
        <w:rPr>
          <w:sz w:val="22"/>
          <w:szCs w:val="22"/>
        </w:rPr>
        <w:t>1500</w:t>
      </w:r>
    </w:p>
    <w:p w14:paraId="2293E446" w14:textId="77777777" w:rsidR="00401E58" w:rsidRDefault="00AB2AD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1EA90C53" w14:textId="77777777" w:rsidR="00401E58" w:rsidRDefault="00AB2AD2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work &amp; leadership experience</w:t>
      </w:r>
    </w:p>
    <w:p w14:paraId="7C3C1765" w14:textId="011EFF85" w:rsidR="00B0419A" w:rsidRDefault="00B0419A" w:rsidP="00B0419A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 xml:space="preserve">L’Oreal 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New York, NY</w:t>
      </w:r>
    </w:p>
    <w:p w14:paraId="285A65EB" w14:textId="01E36989" w:rsidR="00B0419A" w:rsidRDefault="00B0419A" w:rsidP="00B0419A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"/>
          <w:i/>
          <w:iCs/>
          <w:sz w:val="22"/>
          <w:szCs w:val="22"/>
        </w:rPr>
        <w:t>SPARK Intern- Luxe division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"/>
          <w:sz w:val="22"/>
          <w:szCs w:val="22"/>
        </w:rPr>
        <w:t>J</w:t>
      </w:r>
      <w:r>
        <w:rPr>
          <w:rStyle w:val="fs14fw4text-right"/>
          <w:sz w:val="22"/>
          <w:szCs w:val="22"/>
        </w:rPr>
        <w:t>un 2026 – Aug 2026</w:t>
      </w:r>
    </w:p>
    <w:p w14:paraId="2F04B553" w14:textId="2B2A1198" w:rsidR="00B0419A" w:rsidRDefault="00B0419A" w:rsidP="00B0419A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Audited product display pages and retailer content to ensure product information and assets are accurate</w:t>
      </w:r>
    </w:p>
    <w:p w14:paraId="62ACF988" w14:textId="14A71DA6" w:rsidR="00B0419A" w:rsidRDefault="00F33F9C" w:rsidP="00B0419A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Compiled</w:t>
      </w:r>
      <w:r w:rsidR="00B0419A">
        <w:rPr>
          <w:sz w:val="22"/>
          <w:szCs w:val="22"/>
        </w:rPr>
        <w:t xml:space="preserve"> product search terms </w:t>
      </w:r>
      <w:r w:rsidR="00D0193A">
        <w:rPr>
          <w:sz w:val="22"/>
          <w:szCs w:val="22"/>
        </w:rPr>
        <w:t>for search engine optimization</w:t>
      </w:r>
      <w:r>
        <w:rPr>
          <w:sz w:val="22"/>
          <w:szCs w:val="22"/>
        </w:rPr>
        <w:t xml:space="preserve"> </w:t>
      </w:r>
      <w:r w:rsidR="00B0419A">
        <w:rPr>
          <w:sz w:val="22"/>
          <w:szCs w:val="22"/>
        </w:rPr>
        <w:t xml:space="preserve">to improve product discoverability </w:t>
      </w:r>
    </w:p>
    <w:p w14:paraId="20EDC215" w14:textId="3FE1C4B2" w:rsidR="00B0419A" w:rsidRDefault="00B0419A" w:rsidP="00B0419A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Supported product launches and refreshes by creating and uploading product display page copy</w:t>
      </w:r>
    </w:p>
    <w:p w14:paraId="0A313DA0" w14:textId="76E5EAFE" w:rsidR="00B0419A" w:rsidRDefault="00D0193A" w:rsidP="00B0419A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 xml:space="preserve">Analyzed brand performance, search visibility, and assortment </w:t>
      </w:r>
    </w:p>
    <w:p w14:paraId="77A61435" w14:textId="4C0F1634" w:rsidR="00D0193A" w:rsidRDefault="00D0193A" w:rsidP="00B0419A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Tracked digital assets to identify upcoming expirations and support timely asset replacement</w:t>
      </w:r>
    </w:p>
    <w:p w14:paraId="49BA3337" w14:textId="06EF7E3C" w:rsidR="00D0193A" w:rsidRPr="00B0419A" w:rsidRDefault="00D0193A" w:rsidP="00B0419A">
      <w:pPr>
        <w:numPr>
          <w:ilvl w:val="0"/>
          <w:numId w:val="2"/>
        </w:numPr>
        <w:spacing w:line="220" w:lineRule="atLeast"/>
        <w:ind w:left="375" w:hanging="397"/>
        <w:rPr>
          <w:rStyle w:val="fs14fw6overflow-hidden"/>
          <w:sz w:val="22"/>
          <w:szCs w:val="22"/>
        </w:rPr>
      </w:pPr>
      <w:r>
        <w:rPr>
          <w:sz w:val="22"/>
          <w:szCs w:val="22"/>
        </w:rPr>
        <w:t>Prepared and organized video assets to meet retailer requirements and maintain accurate file managements</w:t>
      </w:r>
    </w:p>
    <w:p w14:paraId="4677C7E3" w14:textId="77777777" w:rsidR="00B0419A" w:rsidRDefault="00B0419A">
      <w:pPr>
        <w:tabs>
          <w:tab w:val="right" w:pos="9960"/>
        </w:tabs>
        <w:spacing w:line="220" w:lineRule="atLeast"/>
        <w:rPr>
          <w:rStyle w:val="fs14fw6overflow-hidden"/>
          <w:b/>
          <w:bCs/>
          <w:sz w:val="22"/>
          <w:szCs w:val="22"/>
        </w:rPr>
      </w:pPr>
    </w:p>
    <w:p w14:paraId="564A9D26" w14:textId="1E15D421" w:rsidR="00401E58" w:rsidRDefault="00AB2AD2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Axiom Horse Blankets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Tenafly, New Jersey</w:t>
      </w:r>
    </w:p>
    <w:p w14:paraId="077BA236" w14:textId="213164E5" w:rsidR="00401E58" w:rsidRDefault="00AB2AD2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"/>
          <w:i/>
          <w:iCs/>
          <w:sz w:val="22"/>
          <w:szCs w:val="22"/>
        </w:rPr>
        <w:t>Order Fulfillment Manager/Content Manager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"/>
          <w:sz w:val="22"/>
          <w:szCs w:val="22"/>
        </w:rPr>
        <w:t xml:space="preserve">Jan 2025 </w:t>
      </w:r>
      <w:r w:rsidR="00D0193A">
        <w:rPr>
          <w:rStyle w:val="fs14fw4text-right"/>
          <w:sz w:val="22"/>
          <w:szCs w:val="22"/>
        </w:rPr>
        <w:t>–</w:t>
      </w:r>
      <w:r>
        <w:rPr>
          <w:rStyle w:val="fs14fw4text-right"/>
          <w:sz w:val="22"/>
          <w:szCs w:val="22"/>
        </w:rPr>
        <w:t xml:space="preserve"> </w:t>
      </w:r>
      <w:r w:rsidR="00F33F9C">
        <w:rPr>
          <w:rStyle w:val="fs14fw4text-right"/>
          <w:sz w:val="22"/>
          <w:szCs w:val="22"/>
        </w:rPr>
        <w:t>Jun</w:t>
      </w:r>
      <w:r w:rsidR="00D0193A">
        <w:rPr>
          <w:rStyle w:val="fs14fw4text-right"/>
          <w:sz w:val="22"/>
          <w:szCs w:val="22"/>
        </w:rPr>
        <w:t xml:space="preserve"> 2026</w:t>
      </w:r>
    </w:p>
    <w:p w14:paraId="2D0A9835" w14:textId="77777777" w:rsidR="00401E58" w:rsidRDefault="00AB2AD2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Managed inventory and order fulfillment for online store</w:t>
      </w:r>
    </w:p>
    <w:p w14:paraId="0A7DF1A3" w14:textId="77777777" w:rsidR="00401E58" w:rsidRDefault="00AB2AD2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Organized ecommerce website contents such as product and order information and handling</w:t>
      </w:r>
    </w:p>
    <w:p w14:paraId="1CABBF87" w14:textId="77777777" w:rsidR="00401E58" w:rsidRDefault="00AB2AD2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Negotiated and evaluated shipping cost with different carrier companies to ensure lowest shipping cost</w:t>
      </w:r>
    </w:p>
    <w:p w14:paraId="03DF5232" w14:textId="77777777" w:rsidR="00401E58" w:rsidRDefault="00AB2AD2">
      <w:pPr>
        <w:numPr>
          <w:ilvl w:val="0"/>
          <w:numId w:val="2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Managed customer inquires on products and order details to achieve customer satisfaction</w:t>
      </w:r>
    </w:p>
    <w:p w14:paraId="29610BD3" w14:textId="77777777" w:rsidR="00401E58" w:rsidRDefault="00AB2AD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B0F7852" w14:textId="77777777" w:rsidR="00401E58" w:rsidRDefault="00AB2AD2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Real Fruit Bubble Tea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Paramus, New Jersey</w:t>
      </w:r>
    </w:p>
    <w:p w14:paraId="6B878D05" w14:textId="77777777" w:rsidR="00401E58" w:rsidRDefault="00AB2AD2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"/>
          <w:i/>
          <w:iCs/>
          <w:sz w:val="22"/>
          <w:szCs w:val="22"/>
        </w:rPr>
        <w:t>Barista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"/>
          <w:sz w:val="22"/>
          <w:szCs w:val="22"/>
        </w:rPr>
        <w:t>Apr 2025 - Sep 2025</w:t>
      </w:r>
    </w:p>
    <w:p w14:paraId="4A39F19A" w14:textId="77777777" w:rsidR="00401E58" w:rsidRDefault="00AB2AD2">
      <w:pPr>
        <w:numPr>
          <w:ilvl w:val="0"/>
          <w:numId w:val="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Governed daily store operations by supervising, restocking, preparing, and organizing inventory</w:t>
      </w:r>
    </w:p>
    <w:p w14:paraId="2BF6734B" w14:textId="06D6EF09" w:rsidR="00401E58" w:rsidRDefault="00AB2AD2">
      <w:pPr>
        <w:numPr>
          <w:ilvl w:val="0"/>
          <w:numId w:val="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 xml:space="preserve">Provided exceptional customer service by greeting customers, taking orders, and answering inquiries </w:t>
      </w:r>
    </w:p>
    <w:p w14:paraId="28B1CFA0" w14:textId="77777777" w:rsidR="00401E58" w:rsidRDefault="00AB2AD2">
      <w:pPr>
        <w:numPr>
          <w:ilvl w:val="0"/>
          <w:numId w:val="3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Resolved customer complaints or concerns promptly and professionally to guarantee customer satisfaction</w:t>
      </w:r>
    </w:p>
    <w:p w14:paraId="4876FCA0" w14:textId="77777777" w:rsidR="00401E58" w:rsidRDefault="00AB2AD2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17C65541" w14:textId="77777777" w:rsidR="00401E58" w:rsidRDefault="00AB2AD2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Chinese Culture Club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Tenafly, New Jersey</w:t>
      </w:r>
    </w:p>
    <w:p w14:paraId="2EC14AE6" w14:textId="77777777" w:rsidR="00401E58" w:rsidRDefault="00AB2AD2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"/>
          <w:i/>
          <w:iCs/>
          <w:sz w:val="22"/>
          <w:szCs w:val="22"/>
        </w:rPr>
        <w:t>Secretary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"/>
          <w:sz w:val="22"/>
          <w:szCs w:val="22"/>
        </w:rPr>
        <w:t>Aug 2024 - Jun 2025</w:t>
      </w:r>
    </w:p>
    <w:p w14:paraId="48631A71" w14:textId="77777777" w:rsidR="00401E58" w:rsidRDefault="00AB2AD2">
      <w:pPr>
        <w:numPr>
          <w:ilvl w:val="0"/>
          <w:numId w:val="4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Organized meeting agendas, minutes, and attendance records to ensure efficient club operations</w:t>
      </w:r>
    </w:p>
    <w:p w14:paraId="1CFA466E" w14:textId="77777777" w:rsidR="00401E58" w:rsidRDefault="00AB2AD2">
      <w:pPr>
        <w:numPr>
          <w:ilvl w:val="0"/>
          <w:numId w:val="4"/>
        </w:numPr>
        <w:spacing w:line="220" w:lineRule="atLeast"/>
        <w:ind w:left="375" w:hanging="397"/>
        <w:rPr>
          <w:sz w:val="22"/>
          <w:szCs w:val="22"/>
        </w:rPr>
      </w:pPr>
      <w:r>
        <w:rPr>
          <w:sz w:val="22"/>
          <w:szCs w:val="22"/>
        </w:rPr>
        <w:t>Recruited members to club through promotional campaigns and activities</w:t>
      </w:r>
    </w:p>
    <w:p w14:paraId="0E3ED10E" w14:textId="101E1D44" w:rsidR="00401E58" w:rsidRPr="0006002D" w:rsidRDefault="00AB2AD2" w:rsidP="0006002D">
      <w:pPr>
        <w:numPr>
          <w:ilvl w:val="0"/>
          <w:numId w:val="4"/>
        </w:numPr>
        <w:spacing w:line="220" w:lineRule="atLeast"/>
        <w:ind w:left="375" w:hanging="397"/>
        <w:rPr>
          <w:sz w:val="22"/>
          <w:szCs w:val="22"/>
        </w:rPr>
      </w:pPr>
      <w:r w:rsidRPr="0006002D">
        <w:rPr>
          <w:sz w:val="22"/>
          <w:szCs w:val="22"/>
        </w:rPr>
        <w:t xml:space="preserve">Led in planning large-scale cultural events </w:t>
      </w:r>
      <w:r w:rsidR="0006002D" w:rsidRPr="0006002D">
        <w:rPr>
          <w:sz w:val="22"/>
          <w:szCs w:val="22"/>
        </w:rPr>
        <w:t xml:space="preserve">and workshops </w:t>
      </w:r>
      <w:r w:rsidRPr="0006002D">
        <w:rPr>
          <w:sz w:val="22"/>
          <w:szCs w:val="22"/>
        </w:rPr>
        <w:t>such as the Lunar New Year festival </w:t>
      </w:r>
    </w:p>
    <w:p w14:paraId="1AE6C148" w14:textId="77777777" w:rsidR="00401E58" w:rsidRDefault="00AB2AD2">
      <w:pPr>
        <w:tabs>
          <w:tab w:val="right" w:pos="996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Gong Cha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Englewood, New Jersey</w:t>
      </w:r>
    </w:p>
    <w:p w14:paraId="2191ADAA" w14:textId="77777777" w:rsidR="00401E58" w:rsidRDefault="00AB2AD2">
      <w:pPr>
        <w:tabs>
          <w:tab w:val="right" w:pos="9960"/>
        </w:tabs>
        <w:spacing w:line="220" w:lineRule="atLeast"/>
        <w:rPr>
          <w:rStyle w:val="fs14fw4text-right"/>
          <w:sz w:val="22"/>
          <w:szCs w:val="22"/>
        </w:rPr>
      </w:pPr>
      <w:r>
        <w:rPr>
          <w:rStyle w:val="fs14fw4fsi"/>
          <w:i/>
          <w:iCs/>
          <w:sz w:val="22"/>
          <w:szCs w:val="22"/>
        </w:rPr>
        <w:t>Barista</w:t>
      </w:r>
      <w:r>
        <w:rPr>
          <w:rStyle w:val="fs14fw4text-right"/>
          <w:i/>
          <w:iCs/>
          <w:sz w:val="22"/>
          <w:szCs w:val="22"/>
        </w:rPr>
        <w:tab/>
      </w:r>
      <w:r>
        <w:rPr>
          <w:rStyle w:val="fs14fw4text-right"/>
          <w:sz w:val="22"/>
          <w:szCs w:val="22"/>
        </w:rPr>
        <w:t>Jul 2023 - Jan 2024</w:t>
      </w:r>
    </w:p>
    <w:p w14:paraId="6CC029AC" w14:textId="2B43D2C3" w:rsidR="00401E58" w:rsidRDefault="00AB2AD2" w:rsidP="00955ADE">
      <w:pPr>
        <w:numPr>
          <w:ilvl w:val="0"/>
          <w:numId w:val="5"/>
        </w:numPr>
        <w:spacing w:line="220" w:lineRule="atLeast"/>
        <w:ind w:hanging="720"/>
        <w:rPr>
          <w:sz w:val="22"/>
          <w:szCs w:val="22"/>
        </w:rPr>
      </w:pPr>
      <w:r>
        <w:rPr>
          <w:sz w:val="22"/>
          <w:szCs w:val="22"/>
        </w:rPr>
        <w:t xml:space="preserve">Prepared and served a variety of products while ensuring high quality and consistency </w:t>
      </w:r>
    </w:p>
    <w:p w14:paraId="230BA04D" w14:textId="77777777" w:rsidR="00401E58" w:rsidRDefault="00AB2AD2" w:rsidP="00955ADE">
      <w:pPr>
        <w:numPr>
          <w:ilvl w:val="0"/>
          <w:numId w:val="5"/>
        </w:numPr>
        <w:spacing w:line="220" w:lineRule="atLeast"/>
        <w:ind w:hanging="720"/>
        <w:rPr>
          <w:sz w:val="22"/>
          <w:szCs w:val="22"/>
        </w:rPr>
      </w:pPr>
      <w:r>
        <w:rPr>
          <w:sz w:val="22"/>
          <w:szCs w:val="22"/>
        </w:rPr>
        <w:t>Managed inventory restocking and organization of bar area, including restocking supplies as needed</w:t>
      </w:r>
    </w:p>
    <w:p w14:paraId="10116458" w14:textId="77777777" w:rsidR="00401E58" w:rsidRDefault="00AB2AD2" w:rsidP="00955ADE">
      <w:pPr>
        <w:numPr>
          <w:ilvl w:val="0"/>
          <w:numId w:val="5"/>
        </w:numPr>
        <w:spacing w:line="220" w:lineRule="atLeast"/>
        <w:ind w:hanging="720"/>
        <w:rPr>
          <w:sz w:val="22"/>
          <w:szCs w:val="22"/>
        </w:rPr>
      </w:pPr>
      <w:r>
        <w:rPr>
          <w:sz w:val="22"/>
          <w:szCs w:val="22"/>
        </w:rPr>
        <w:t>Coordinated with team members during high-traffic periods to optimize service flow</w:t>
      </w:r>
    </w:p>
    <w:p w14:paraId="06434A8E" w14:textId="77777777" w:rsidR="00401E58" w:rsidRDefault="00AB2AD2" w:rsidP="00955ADE">
      <w:pPr>
        <w:spacing w:line="220" w:lineRule="atLeast"/>
        <w:ind w:left="720" w:hanging="720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5E8FE11B" w14:textId="77777777" w:rsidR="00401E58" w:rsidRDefault="00AB2AD2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skills, activities &amp; interests</w:t>
      </w:r>
    </w:p>
    <w:p w14:paraId="50BBB980" w14:textId="77777777" w:rsidR="00401E58" w:rsidRDefault="00AB2AD2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>Fluent in Chinese, Fluent in English</w:t>
      </w:r>
    </w:p>
    <w:p w14:paraId="4CC84488" w14:textId="77777777" w:rsidR="00401E58" w:rsidRDefault="00AB2AD2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Technical Skills: </w:t>
      </w:r>
      <w:r>
        <w:rPr>
          <w:sz w:val="22"/>
          <w:szCs w:val="22"/>
        </w:rPr>
        <w:t>knowledge of Python, JavaScript</w:t>
      </w:r>
    </w:p>
    <w:p w14:paraId="39F9F7DD" w14:textId="77777777" w:rsidR="00401E58" w:rsidRDefault="00AB2AD2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Relevant Skills: </w:t>
      </w:r>
      <w:r>
        <w:rPr>
          <w:sz w:val="22"/>
          <w:szCs w:val="22"/>
        </w:rPr>
        <w:t>Inventory management, teamwork, problem solving</w:t>
      </w:r>
    </w:p>
    <w:p w14:paraId="45A6A6B0" w14:textId="77777777" w:rsidR="00401E58" w:rsidRDefault="00AB2AD2">
      <w:pPr>
        <w:numPr>
          <w:ilvl w:val="0"/>
          <w:numId w:val="6"/>
        </w:numPr>
        <w:spacing w:line="220" w:lineRule="atLeast"/>
        <w:ind w:left="375" w:hanging="39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Activities: </w:t>
      </w:r>
      <w:r>
        <w:rPr>
          <w:sz w:val="22"/>
          <w:szCs w:val="22"/>
        </w:rPr>
        <w:t>Private math tutor, Church volunteer, Volunteer teaching assistant</w:t>
      </w:r>
    </w:p>
    <w:sectPr w:rsidR="00401E58">
      <w:pgSz w:w="12225" w:h="15810"/>
      <w:pgMar w:top="1121" w:right="1121" w:bottom="1121" w:left="112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8D0C8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70C3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3E00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D205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38D7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3408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CED7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FC7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6E6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7BC2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6A27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605E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9A7B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EEBC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0078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74A65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FA22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B026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F54DF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627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9AF6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B08A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5C1E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2664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90D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AC6D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D49F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226B5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B651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6CC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AA8F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684B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AA84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BAD7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D2A4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640E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6383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CA03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387A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CC40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4C71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5A23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021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3CB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06D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BD61D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84CC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4CC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7809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7609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2C58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765C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8A4A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E21A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02046236">
    <w:abstractNumId w:val="0"/>
  </w:num>
  <w:num w:numId="2" w16cid:durableId="1296789535">
    <w:abstractNumId w:val="1"/>
  </w:num>
  <w:num w:numId="3" w16cid:durableId="78261080">
    <w:abstractNumId w:val="2"/>
  </w:num>
  <w:num w:numId="4" w16cid:durableId="1381827585">
    <w:abstractNumId w:val="3"/>
  </w:num>
  <w:num w:numId="5" w16cid:durableId="843669514">
    <w:abstractNumId w:val="4"/>
  </w:num>
  <w:num w:numId="6" w16cid:durableId="1076786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E58"/>
    <w:rsid w:val="00024D2E"/>
    <w:rsid w:val="0006002D"/>
    <w:rsid w:val="00334EAF"/>
    <w:rsid w:val="00401E58"/>
    <w:rsid w:val="00955ADE"/>
    <w:rsid w:val="00AB2AD2"/>
    <w:rsid w:val="00AB799A"/>
    <w:rsid w:val="00B0419A"/>
    <w:rsid w:val="00CF72AD"/>
    <w:rsid w:val="00D0193A"/>
    <w:rsid w:val="00F3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2726"/>
  <w15:docId w15:val="{39A99C1A-16FD-43DB-8ED6-035B6DD8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fw6w100white-space-pre-wrapoverflow-hidden">
    <w:name w:val="fs15 fw6 w100 white-space-pre-wrap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4fsioverflow-hidden">
    <w:name w:val="fs14 fw4 fsi overflow-hidden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text-rightoverflow-hidden">
    <w:name w:val="fs14 fw4 text-right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undefinedtdn">
    <w:name w:val="fs14 fw4 fsi undefined tdn"/>
    <w:basedOn w:val="DefaultParagraphFont"/>
  </w:style>
  <w:style w:type="character" w:customStyle="1" w:styleId="fs14fw4fsi">
    <w:name w:val="fs14 fw4 fsi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ssica-y-guo16" TargetMode="External"/><Relationship Id="rId5" Type="http://schemas.openxmlformats.org/officeDocument/2006/relationships/hyperlink" Target="mailto:jyg16@scarletmail.rutger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7436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Jessica G</cp:lastModifiedBy>
  <cp:revision>5</cp:revision>
  <dcterms:created xsi:type="dcterms:W3CDTF">2026-02-16T06:09:00Z</dcterms:created>
  <dcterms:modified xsi:type="dcterms:W3CDTF">2026-09-11T18:18:00Z</dcterms:modified>
</cp:coreProperties>
</file>